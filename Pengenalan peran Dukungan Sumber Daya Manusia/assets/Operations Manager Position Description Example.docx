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E0A87" w14:textId="10718B06" w:rsidR="00A9204E" w:rsidRDefault="00CB76F5" w:rsidP="00CB76F5">
      <w:pPr>
        <w:pStyle w:val="Title"/>
      </w:pPr>
      <w:r>
        <w:t>Position Description</w:t>
      </w:r>
    </w:p>
    <w:p w14:paraId="7138D159" w14:textId="77777777" w:rsidR="00CB76F5" w:rsidRPr="00CB76F5" w:rsidRDefault="00CB76F5" w:rsidP="00CB76F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379"/>
      </w:tblGrid>
      <w:tr w:rsidR="001D0AF3" w14:paraId="55903A29" w14:textId="77777777" w:rsidTr="001D0AF3">
        <w:tc>
          <w:tcPr>
            <w:tcW w:w="2547" w:type="dxa"/>
            <w:shd w:val="clear" w:color="auto" w:fill="E7E6E6" w:themeFill="background2"/>
          </w:tcPr>
          <w:p w14:paraId="3D086E66" w14:textId="7540428E" w:rsidR="001D0AF3" w:rsidRDefault="001D0AF3" w:rsidP="00CB76F5">
            <w:r>
              <w:t>Position Title</w:t>
            </w:r>
          </w:p>
        </w:tc>
        <w:tc>
          <w:tcPr>
            <w:tcW w:w="6379" w:type="dxa"/>
          </w:tcPr>
          <w:p w14:paraId="728D5D46" w14:textId="19816E54" w:rsidR="001D0AF3" w:rsidRDefault="001D0AF3" w:rsidP="00CB76F5">
            <w:r>
              <w:t>Operations Manager</w:t>
            </w:r>
          </w:p>
        </w:tc>
      </w:tr>
      <w:tr w:rsidR="001D0AF3" w14:paraId="0D012D5D" w14:textId="77777777" w:rsidTr="001D0AF3">
        <w:tc>
          <w:tcPr>
            <w:tcW w:w="2547" w:type="dxa"/>
            <w:shd w:val="clear" w:color="auto" w:fill="E7E6E6" w:themeFill="background2"/>
          </w:tcPr>
          <w:p w14:paraId="19141023" w14:textId="490DE0AA" w:rsidR="001D0AF3" w:rsidRDefault="001D0AF3" w:rsidP="00CB76F5">
            <w:r>
              <w:t>Reporting Line</w:t>
            </w:r>
          </w:p>
        </w:tc>
        <w:tc>
          <w:tcPr>
            <w:tcW w:w="6379" w:type="dxa"/>
          </w:tcPr>
          <w:p w14:paraId="1DC08A9C" w14:textId="0699134C" w:rsidR="001D0AF3" w:rsidRDefault="001D0AF3" w:rsidP="00CB76F5">
            <w:r>
              <w:t>CEO</w:t>
            </w:r>
          </w:p>
        </w:tc>
      </w:tr>
      <w:tr w:rsidR="001D0AF3" w14:paraId="29CF6BCE" w14:textId="77777777" w:rsidTr="001D0AF3">
        <w:tc>
          <w:tcPr>
            <w:tcW w:w="2547" w:type="dxa"/>
            <w:shd w:val="clear" w:color="auto" w:fill="E7E6E6" w:themeFill="background2"/>
          </w:tcPr>
          <w:p w14:paraId="0135EDA7" w14:textId="0CA75B99" w:rsidR="001D0AF3" w:rsidRDefault="001D0AF3" w:rsidP="00CB76F5">
            <w:r>
              <w:t>Position Objective</w:t>
            </w:r>
          </w:p>
        </w:tc>
        <w:tc>
          <w:tcPr>
            <w:tcW w:w="6379" w:type="dxa"/>
          </w:tcPr>
          <w:p w14:paraId="49F7C431" w14:textId="018EE9F8" w:rsidR="001D0AF3" w:rsidRDefault="001D0AF3" w:rsidP="00CB76F5">
            <w:r>
              <w:t>Manage the overall administration of student services</w:t>
            </w:r>
          </w:p>
        </w:tc>
      </w:tr>
    </w:tbl>
    <w:p w14:paraId="23C16C1F" w14:textId="2EE1CB3C" w:rsidR="00CB76F5" w:rsidRDefault="00CB76F5" w:rsidP="00CB76F5"/>
    <w:p w14:paraId="27506F48" w14:textId="4528844E" w:rsidR="00CB76F5" w:rsidRDefault="00CB76F5" w:rsidP="00CB76F5">
      <w:pPr>
        <w:pStyle w:val="Heading1"/>
      </w:pPr>
      <w:r>
        <w:t>1. Position Summary</w:t>
      </w:r>
    </w:p>
    <w:p w14:paraId="66574351" w14:textId="47B999A3" w:rsidR="00CB76F5" w:rsidRDefault="00CB76F5" w:rsidP="00CB76F5"/>
    <w:p w14:paraId="00B49586" w14:textId="5BB8082D" w:rsidR="00CB76F5" w:rsidRDefault="00CB76F5" w:rsidP="00CB76F5">
      <w:r>
        <w:t xml:space="preserve">To effectively lead and oversee student services administration. You will ensure ongoing compliance with relevant government bodies. </w:t>
      </w:r>
    </w:p>
    <w:p w14:paraId="364D5EE6" w14:textId="4B0B53D0" w:rsidR="00CB76F5" w:rsidRDefault="00CB76F5" w:rsidP="00CB76F5">
      <w:r>
        <w:t>This role will ensure that our students are receiving standards that meet the company’s key performance indicators.</w:t>
      </w:r>
    </w:p>
    <w:p w14:paraId="3B4D7733" w14:textId="6617E8E3" w:rsidR="00CB76F5" w:rsidRDefault="00CB76F5" w:rsidP="00CB76F5">
      <w:r>
        <w:t xml:space="preserve">To support continuous improvement in the business performance and contribute towards the achievement of the organisation’s vision and purpose. </w:t>
      </w:r>
    </w:p>
    <w:p w14:paraId="61D7C922" w14:textId="77777777" w:rsidR="00CB76F5" w:rsidRDefault="00CB76F5" w:rsidP="00CB76F5"/>
    <w:p w14:paraId="360E852D" w14:textId="79F7CDC7" w:rsidR="00CB76F5" w:rsidRDefault="00CB76F5" w:rsidP="00CB76F5">
      <w:pPr>
        <w:pStyle w:val="Heading1"/>
      </w:pPr>
      <w:r>
        <w:t>2. Qualifications</w:t>
      </w:r>
    </w:p>
    <w:p w14:paraId="645A6E12" w14:textId="77777777" w:rsidR="00CB76F5" w:rsidRDefault="00CB76F5" w:rsidP="00CB76F5"/>
    <w:p w14:paraId="62828996" w14:textId="28FA18FC" w:rsidR="00CB76F5" w:rsidRDefault="00CB76F5" w:rsidP="00CB76F5">
      <w:r>
        <w:t>The following minimum qualifications are required for this position:</w:t>
      </w:r>
    </w:p>
    <w:p w14:paraId="3291E5CF" w14:textId="33F69C1E" w:rsidR="00CB76F5" w:rsidRDefault="00CB76F5" w:rsidP="00CB76F5">
      <w:pPr>
        <w:pStyle w:val="ListParagraph"/>
        <w:numPr>
          <w:ilvl w:val="0"/>
          <w:numId w:val="26"/>
        </w:numPr>
      </w:pPr>
      <w:r>
        <w:t>Certificate IV in Training and Assessment or equivalent</w:t>
      </w:r>
    </w:p>
    <w:p w14:paraId="45C59329" w14:textId="374C1C82" w:rsidR="00CB76F5" w:rsidRDefault="00CB76F5" w:rsidP="00CB76F5">
      <w:pPr>
        <w:pStyle w:val="ListParagraph"/>
        <w:numPr>
          <w:ilvl w:val="0"/>
          <w:numId w:val="26"/>
        </w:numPr>
      </w:pPr>
      <w:r>
        <w:t>Formal industry qualifications</w:t>
      </w:r>
    </w:p>
    <w:p w14:paraId="7EEE270D" w14:textId="77777777" w:rsidR="00CB76F5" w:rsidRDefault="00CB76F5" w:rsidP="00CB76F5"/>
    <w:p w14:paraId="51351E38" w14:textId="55DAF8D0" w:rsidR="00CB76F5" w:rsidRDefault="00CB76F5" w:rsidP="00CB76F5">
      <w:pPr>
        <w:pStyle w:val="Heading1"/>
      </w:pPr>
      <w:r>
        <w:t>3. Experience</w:t>
      </w:r>
    </w:p>
    <w:p w14:paraId="5941D8B6" w14:textId="77777777" w:rsidR="00CB76F5" w:rsidRDefault="00CB76F5" w:rsidP="00CB76F5"/>
    <w:p w14:paraId="49D95D86" w14:textId="66FB8DCE" w:rsidR="00CB76F5" w:rsidRDefault="00CB76F5" w:rsidP="00CB76F5">
      <w:r>
        <w:t>To be successful in this role</w:t>
      </w:r>
      <w:r w:rsidR="00CE7E3A">
        <w:t>,</w:t>
      </w:r>
      <w:r>
        <w:t xml:space="preserve"> you will need to have:</w:t>
      </w:r>
    </w:p>
    <w:p w14:paraId="3F92E989" w14:textId="5B7C1171" w:rsidR="00CB76F5" w:rsidRDefault="00CB76F5" w:rsidP="00CE7E3A">
      <w:pPr>
        <w:pStyle w:val="ListParagraph"/>
        <w:numPr>
          <w:ilvl w:val="0"/>
          <w:numId w:val="27"/>
        </w:numPr>
      </w:pPr>
      <w:r>
        <w:t xml:space="preserve">At least three years </w:t>
      </w:r>
      <w:r w:rsidR="00CE7E3A">
        <w:t xml:space="preserve">of </w:t>
      </w:r>
      <w:r>
        <w:t>relevant industry experience</w:t>
      </w:r>
    </w:p>
    <w:p w14:paraId="4EC9226D" w14:textId="240E75C9" w:rsidR="00CE7E3A" w:rsidRDefault="00CE7E3A" w:rsidP="00CE7E3A">
      <w:pPr>
        <w:pStyle w:val="ListParagraph"/>
        <w:numPr>
          <w:ilvl w:val="0"/>
          <w:numId w:val="27"/>
        </w:numPr>
      </w:pPr>
      <w:r>
        <w:t>A minimum of 12 months training and assessment experience in either an RTO or workplace</w:t>
      </w:r>
    </w:p>
    <w:p w14:paraId="209CC6DF" w14:textId="4DA365C2" w:rsidR="00CE7E3A" w:rsidRDefault="00CE7E3A" w:rsidP="00CE7E3A">
      <w:pPr>
        <w:pStyle w:val="ListParagraph"/>
        <w:numPr>
          <w:ilvl w:val="0"/>
          <w:numId w:val="27"/>
        </w:numPr>
      </w:pPr>
      <w:r>
        <w:t xml:space="preserve">Proven team management experience with a strong track record of building, motivating, and engaging </w:t>
      </w:r>
      <w:proofErr w:type="gramStart"/>
      <w:r>
        <w:t>staff</w:t>
      </w:r>
      <w:proofErr w:type="gramEnd"/>
    </w:p>
    <w:p w14:paraId="0DA7BC3E" w14:textId="0144685A" w:rsidR="00CE7E3A" w:rsidRDefault="00CE7E3A" w:rsidP="00CE7E3A">
      <w:pPr>
        <w:pStyle w:val="ListParagraph"/>
        <w:numPr>
          <w:ilvl w:val="0"/>
          <w:numId w:val="27"/>
        </w:numPr>
      </w:pPr>
      <w:r>
        <w:t xml:space="preserve">High effective interpersonal and communication skills, including highly developed written communication skills and the ability to effectively advise, consult, and negotiate with a range of internal and external </w:t>
      </w:r>
      <w:proofErr w:type="gramStart"/>
      <w:r>
        <w:t>stakeholders</w:t>
      </w:r>
      <w:proofErr w:type="gramEnd"/>
    </w:p>
    <w:p w14:paraId="61A330F8" w14:textId="77777777" w:rsidR="000C57B4" w:rsidRDefault="000C57B4" w:rsidP="000C57B4"/>
    <w:p w14:paraId="17606FCB" w14:textId="0CCF73CA" w:rsidR="000C57B4" w:rsidRDefault="000C57B4" w:rsidP="000C57B4">
      <w:pPr>
        <w:pStyle w:val="Heading1"/>
      </w:pPr>
      <w:r>
        <w:t>4. Key Responsibilities</w:t>
      </w:r>
    </w:p>
    <w:p w14:paraId="6CC56FDE" w14:textId="77777777" w:rsidR="000C57B4" w:rsidRDefault="000C57B4" w:rsidP="000C57B4"/>
    <w:p w14:paraId="5402B841" w14:textId="18ED71CB" w:rsidR="000C57B4" w:rsidRDefault="000C57B4" w:rsidP="000C57B4">
      <w:pPr>
        <w:pStyle w:val="ListParagraph"/>
        <w:numPr>
          <w:ilvl w:val="0"/>
          <w:numId w:val="28"/>
        </w:numPr>
      </w:pPr>
      <w:r>
        <w:t xml:space="preserve">Manage the day-to-day operations of the administration </w:t>
      </w:r>
      <w:proofErr w:type="gramStart"/>
      <w:r>
        <w:t>team</w:t>
      </w:r>
      <w:proofErr w:type="gramEnd"/>
    </w:p>
    <w:p w14:paraId="53008330" w14:textId="00ED474F" w:rsidR="000C57B4" w:rsidRDefault="000C57B4" w:rsidP="000C57B4">
      <w:pPr>
        <w:pStyle w:val="ListParagraph"/>
        <w:numPr>
          <w:ilvl w:val="0"/>
          <w:numId w:val="28"/>
        </w:numPr>
      </w:pPr>
      <w:r>
        <w:t xml:space="preserve">Oversee the RPL process with trainers to ensure compliance is being </w:t>
      </w:r>
      <w:proofErr w:type="gramStart"/>
      <w:r>
        <w:t>met</w:t>
      </w:r>
      <w:proofErr w:type="gramEnd"/>
    </w:p>
    <w:p w14:paraId="7645E722" w14:textId="41391A9C" w:rsidR="000C57B4" w:rsidRDefault="000C57B4" w:rsidP="000C57B4">
      <w:pPr>
        <w:pStyle w:val="ListParagraph"/>
        <w:numPr>
          <w:ilvl w:val="0"/>
          <w:numId w:val="28"/>
        </w:numPr>
      </w:pPr>
      <w:r>
        <w:t xml:space="preserve">Provide accurate and timely information, policy and procedures, and materials for ensuring compliance with RTO standards across all areas of </w:t>
      </w:r>
      <w:proofErr w:type="gramStart"/>
      <w:r>
        <w:t>operation</w:t>
      </w:r>
      <w:proofErr w:type="gramEnd"/>
    </w:p>
    <w:p w14:paraId="047947FB" w14:textId="120E4C06" w:rsidR="000C57B4" w:rsidRDefault="000C57B4" w:rsidP="000C57B4">
      <w:pPr>
        <w:pStyle w:val="ListParagraph"/>
        <w:numPr>
          <w:ilvl w:val="0"/>
          <w:numId w:val="28"/>
        </w:numPr>
      </w:pPr>
      <w:r>
        <w:t xml:space="preserve">Proactively works to </w:t>
      </w:r>
      <w:proofErr w:type="spellStart"/>
      <w:r>
        <w:t>maximise</w:t>
      </w:r>
      <w:proofErr w:type="spellEnd"/>
      <w:r>
        <w:t xml:space="preserve"> the financial performance of the RTO via the provision of quality training and excellent student service to ensure a profitable business </w:t>
      </w:r>
      <w:proofErr w:type="gramStart"/>
      <w:r>
        <w:t>outcome</w:t>
      </w:r>
      <w:proofErr w:type="gramEnd"/>
    </w:p>
    <w:p w14:paraId="4AC4D1F5" w14:textId="49873B20" w:rsidR="000C57B4" w:rsidRDefault="000C57B4" w:rsidP="000C57B4">
      <w:pPr>
        <w:pStyle w:val="ListParagraph"/>
        <w:numPr>
          <w:ilvl w:val="0"/>
          <w:numId w:val="28"/>
        </w:numPr>
      </w:pPr>
      <w:r>
        <w:lastRenderedPageBreak/>
        <w:t xml:space="preserve">Develops and maintains positive, </w:t>
      </w:r>
      <w:proofErr w:type="gramStart"/>
      <w:r>
        <w:t>productive</w:t>
      </w:r>
      <w:proofErr w:type="gramEnd"/>
      <w:r>
        <w:t xml:space="preserve"> and mutually beneficial relationships with Employer Groups, Industry Bodies, and other key stakeholders.</w:t>
      </w:r>
    </w:p>
    <w:p w14:paraId="6BF4569F" w14:textId="7A2E9E6F" w:rsidR="000C57B4" w:rsidRDefault="000C57B4" w:rsidP="000C57B4">
      <w:pPr>
        <w:pStyle w:val="ListParagraph"/>
        <w:numPr>
          <w:ilvl w:val="0"/>
          <w:numId w:val="28"/>
        </w:numPr>
      </w:pPr>
      <w:r>
        <w:t xml:space="preserve">Provides effective leadership, management and monitoring of the administrative staff recruitment, performance and productivity to ensure the provision of a positive </w:t>
      </w:r>
      <w:proofErr w:type="gramStart"/>
      <w:r>
        <w:t>student</w:t>
      </w:r>
      <w:proofErr w:type="gramEnd"/>
    </w:p>
    <w:p w14:paraId="128D9EB2" w14:textId="1D518B03" w:rsidR="000C57B4" w:rsidRDefault="000C57B4" w:rsidP="000C57B4"/>
    <w:p w14:paraId="5085D999" w14:textId="50E70C29" w:rsidR="000C57B4" w:rsidRDefault="000C57B4" w:rsidP="000C57B4">
      <w:pPr>
        <w:pStyle w:val="Heading1"/>
      </w:pPr>
      <w:r>
        <w:t>5. Compliance</w:t>
      </w:r>
    </w:p>
    <w:p w14:paraId="2606E7CD" w14:textId="77777777" w:rsidR="000C57B4" w:rsidRDefault="000C57B4" w:rsidP="000C57B4"/>
    <w:p w14:paraId="3B2B1ECB" w14:textId="7744D45E" w:rsidR="000C57B4" w:rsidRDefault="000C57B4" w:rsidP="004D5357">
      <w:pPr>
        <w:pStyle w:val="ListParagraph"/>
        <w:numPr>
          <w:ilvl w:val="0"/>
          <w:numId w:val="29"/>
        </w:numPr>
      </w:pPr>
      <w:r>
        <w:t>Current Police Records Check</w:t>
      </w:r>
    </w:p>
    <w:p w14:paraId="19708FB5" w14:textId="2AE903EB" w:rsidR="000C57B4" w:rsidRDefault="000C57B4" w:rsidP="004D5357">
      <w:pPr>
        <w:pStyle w:val="ListParagraph"/>
        <w:numPr>
          <w:ilvl w:val="0"/>
          <w:numId w:val="29"/>
        </w:numPr>
      </w:pPr>
      <w:r>
        <w:t>Working with Children Card</w:t>
      </w:r>
    </w:p>
    <w:p w14:paraId="0FA67A8C" w14:textId="794712DC" w:rsidR="000C57B4" w:rsidRDefault="000C57B4" w:rsidP="004D5357">
      <w:pPr>
        <w:pStyle w:val="ListParagraph"/>
        <w:numPr>
          <w:ilvl w:val="0"/>
          <w:numId w:val="29"/>
        </w:numPr>
      </w:pPr>
      <w:r>
        <w:t xml:space="preserve">Current </w:t>
      </w:r>
      <w:proofErr w:type="spellStart"/>
      <w:r>
        <w:t>Drivers</w:t>
      </w:r>
      <w:proofErr w:type="spellEnd"/>
      <w:r>
        <w:t xml:space="preserve"> License</w:t>
      </w:r>
    </w:p>
    <w:p w14:paraId="6AEE4B57" w14:textId="05BC7E80" w:rsidR="000C57B4" w:rsidRDefault="000C57B4" w:rsidP="004D5357">
      <w:pPr>
        <w:pStyle w:val="ListParagraph"/>
        <w:numPr>
          <w:ilvl w:val="0"/>
          <w:numId w:val="29"/>
        </w:numPr>
      </w:pPr>
      <w:r>
        <w:t xml:space="preserve">Maintain current knowledge and experience in vocational areas qualified to deliver vocational training and </w:t>
      </w:r>
      <w:proofErr w:type="gramStart"/>
      <w:r>
        <w:t>assessment</w:t>
      </w:r>
      <w:proofErr w:type="gramEnd"/>
    </w:p>
    <w:p w14:paraId="5B535906" w14:textId="03B5A60B" w:rsidR="000C57B4" w:rsidRDefault="000C57B4" w:rsidP="004D5357">
      <w:pPr>
        <w:pStyle w:val="ListParagraph"/>
        <w:numPr>
          <w:ilvl w:val="0"/>
          <w:numId w:val="29"/>
        </w:numPr>
      </w:pPr>
      <w:r>
        <w:t xml:space="preserve">Participate in data collection, industry consultation meetings, and moderation and validation </w:t>
      </w:r>
      <w:proofErr w:type="gramStart"/>
      <w:r>
        <w:t>activities</w:t>
      </w:r>
      <w:proofErr w:type="gramEnd"/>
    </w:p>
    <w:p w14:paraId="5DAFDF50" w14:textId="5542DCC6" w:rsidR="00C83896" w:rsidRDefault="00C83896" w:rsidP="004D5357">
      <w:pPr>
        <w:pStyle w:val="ListParagraph"/>
        <w:numPr>
          <w:ilvl w:val="0"/>
          <w:numId w:val="29"/>
        </w:numPr>
      </w:pPr>
      <w:r>
        <w:t xml:space="preserve">Contribute to the team by participating in planning, development, and compiling learning and assessment </w:t>
      </w:r>
      <w:proofErr w:type="gramStart"/>
      <w:r>
        <w:t>tools</w:t>
      </w:r>
      <w:proofErr w:type="gramEnd"/>
    </w:p>
    <w:p w14:paraId="3C8475E2" w14:textId="4A6924E7" w:rsidR="00C83896" w:rsidRDefault="00C83896" w:rsidP="004D5357">
      <w:pPr>
        <w:pStyle w:val="ListParagraph"/>
        <w:numPr>
          <w:ilvl w:val="0"/>
          <w:numId w:val="29"/>
        </w:numPr>
      </w:pPr>
      <w:r>
        <w:t xml:space="preserve">Maintain training partnership files as well as the register of such </w:t>
      </w:r>
      <w:proofErr w:type="gramStart"/>
      <w:r>
        <w:t>agreements</w:t>
      </w:r>
      <w:proofErr w:type="gramEnd"/>
    </w:p>
    <w:p w14:paraId="6E89CAC7" w14:textId="30002C4F" w:rsidR="00C83896" w:rsidRDefault="00C83896" w:rsidP="004D5357">
      <w:pPr>
        <w:pStyle w:val="ListParagraph"/>
        <w:numPr>
          <w:ilvl w:val="0"/>
          <w:numId w:val="29"/>
        </w:numPr>
      </w:pPr>
      <w:r>
        <w:t xml:space="preserve">Participate in internal audits and action improvement items identified as part of an ongoing continuous improvement </w:t>
      </w:r>
      <w:proofErr w:type="gramStart"/>
      <w:r>
        <w:t>plan</w:t>
      </w:r>
      <w:proofErr w:type="gramEnd"/>
    </w:p>
    <w:p w14:paraId="3E7102FE" w14:textId="651199AF" w:rsidR="00C83896" w:rsidRDefault="00C83896" w:rsidP="004D5357">
      <w:pPr>
        <w:pStyle w:val="ListParagraph"/>
        <w:numPr>
          <w:ilvl w:val="0"/>
          <w:numId w:val="29"/>
        </w:numPr>
      </w:pPr>
      <w:proofErr w:type="spellStart"/>
      <w:r>
        <w:t>Organise</w:t>
      </w:r>
      <w:proofErr w:type="spellEnd"/>
      <w:r>
        <w:t xml:space="preserve">, conduct, and report on client reviews and other internal </w:t>
      </w:r>
      <w:proofErr w:type="gramStart"/>
      <w:r>
        <w:t>audits</w:t>
      </w:r>
      <w:proofErr w:type="gramEnd"/>
    </w:p>
    <w:p w14:paraId="49A0E5BC" w14:textId="77777777" w:rsidR="00C83896" w:rsidRDefault="00C83896" w:rsidP="000C57B4"/>
    <w:p w14:paraId="01E91AE9" w14:textId="7D12AFFE" w:rsidR="00C83896" w:rsidRDefault="00C83896" w:rsidP="00C83896">
      <w:pPr>
        <w:pStyle w:val="Heading1"/>
      </w:pPr>
      <w:r>
        <w:t>6. Continuous Improvement</w:t>
      </w:r>
    </w:p>
    <w:p w14:paraId="2026D9DD" w14:textId="77777777" w:rsidR="00C83896" w:rsidRDefault="00C83896" w:rsidP="000C57B4"/>
    <w:p w14:paraId="1E44D916" w14:textId="561A5842" w:rsidR="00C83896" w:rsidRDefault="004D5357" w:rsidP="000C57B4">
      <w:r>
        <w:t>Support the maintenance of [Organisation Name]’s continuous improvement system and provide feedback on operational improvements.</w:t>
      </w:r>
    </w:p>
    <w:p w14:paraId="0BA1DC61" w14:textId="77777777" w:rsidR="004D5357" w:rsidRDefault="004D5357" w:rsidP="000C57B4"/>
    <w:p w14:paraId="47CC7FBE" w14:textId="4BC0774B" w:rsidR="004D5357" w:rsidRDefault="004D5357" w:rsidP="004D5357">
      <w:pPr>
        <w:pStyle w:val="Heading1"/>
      </w:pPr>
      <w:r>
        <w:t>7. General Responsibilities</w:t>
      </w:r>
    </w:p>
    <w:p w14:paraId="629477C1" w14:textId="77777777" w:rsidR="004D5357" w:rsidRDefault="004D5357" w:rsidP="000C57B4"/>
    <w:p w14:paraId="2EEE8281" w14:textId="77777777" w:rsidR="004D5357" w:rsidRDefault="004D5357" w:rsidP="004D5357">
      <w:pPr>
        <w:pStyle w:val="ListParagraph"/>
        <w:numPr>
          <w:ilvl w:val="0"/>
          <w:numId w:val="31"/>
        </w:numPr>
      </w:pPr>
      <w:r>
        <w:t xml:space="preserve">Provide a client-friendly service that caters for, and delivers on, industry needs and ensures the delivery of </w:t>
      </w:r>
      <w:proofErr w:type="gramStart"/>
      <w:r>
        <w:t>quality</w:t>
      </w:r>
      <w:proofErr w:type="gramEnd"/>
    </w:p>
    <w:p w14:paraId="0F1160FD" w14:textId="64B7BE8E" w:rsidR="004D5357" w:rsidRDefault="00892604" w:rsidP="004D5357">
      <w:pPr>
        <w:pStyle w:val="ListParagraph"/>
        <w:numPr>
          <w:ilvl w:val="0"/>
          <w:numId w:val="31"/>
        </w:numPr>
      </w:pPr>
      <w:r>
        <w:t>C</w:t>
      </w:r>
      <w:r w:rsidR="004D5357">
        <w:t>ustomer service</w:t>
      </w:r>
    </w:p>
    <w:p w14:paraId="28C28063" w14:textId="05AB49FF" w:rsidR="004D5357" w:rsidRDefault="004D5357" w:rsidP="004D5357">
      <w:pPr>
        <w:pStyle w:val="ListParagraph"/>
        <w:numPr>
          <w:ilvl w:val="0"/>
          <w:numId w:val="31"/>
        </w:numPr>
      </w:pPr>
      <w:r>
        <w:t xml:space="preserve">Work </w:t>
      </w:r>
      <w:r w:rsidR="00892604">
        <w:t>cooperatively</w:t>
      </w:r>
      <w:r>
        <w:t xml:space="preserve"> with other staff and business units to achieve organisational </w:t>
      </w:r>
      <w:proofErr w:type="gramStart"/>
      <w:r>
        <w:t>objectives</w:t>
      </w:r>
      <w:proofErr w:type="gramEnd"/>
    </w:p>
    <w:p w14:paraId="48C40B77" w14:textId="1742739C" w:rsidR="004D5357" w:rsidRDefault="004D5357" w:rsidP="004D5357">
      <w:pPr>
        <w:pStyle w:val="ListParagraph"/>
        <w:numPr>
          <w:ilvl w:val="0"/>
          <w:numId w:val="31"/>
        </w:numPr>
      </w:pPr>
      <w:r>
        <w:t>Respond to telephone enquiries from internal staff, clients</w:t>
      </w:r>
      <w:r w:rsidR="00892604">
        <w:t>,</w:t>
      </w:r>
      <w:r>
        <w:t xml:space="preserve"> and other key stakeholders concerning training </w:t>
      </w:r>
      <w:proofErr w:type="gramStart"/>
      <w:r>
        <w:t>matters</w:t>
      </w:r>
      <w:proofErr w:type="gramEnd"/>
    </w:p>
    <w:p w14:paraId="23F8A23C" w14:textId="6B59F572" w:rsidR="004D5357" w:rsidRDefault="004D5357" w:rsidP="004D5357">
      <w:pPr>
        <w:pStyle w:val="ListParagraph"/>
        <w:numPr>
          <w:ilvl w:val="0"/>
          <w:numId w:val="31"/>
        </w:numPr>
      </w:pPr>
      <w:r>
        <w:t>Maintain high standard work practices and ensure integrity, respect</w:t>
      </w:r>
      <w:r w:rsidR="00892604">
        <w:t>,</w:t>
      </w:r>
      <w:r>
        <w:t xml:space="preserve"> and </w:t>
      </w:r>
      <w:proofErr w:type="gramStart"/>
      <w:r>
        <w:t>confidentiality</w:t>
      </w:r>
      <w:proofErr w:type="gramEnd"/>
    </w:p>
    <w:p w14:paraId="14748EA6" w14:textId="0BEDD509" w:rsidR="004D5357" w:rsidRDefault="004D5357" w:rsidP="004D5357">
      <w:pPr>
        <w:pStyle w:val="ListParagraph"/>
        <w:numPr>
          <w:ilvl w:val="0"/>
          <w:numId w:val="31"/>
        </w:numPr>
      </w:pPr>
      <w:r>
        <w:t xml:space="preserve">Attend staff </w:t>
      </w:r>
      <w:proofErr w:type="gramStart"/>
      <w:r>
        <w:t>meetings</w:t>
      </w:r>
      <w:proofErr w:type="gramEnd"/>
    </w:p>
    <w:p w14:paraId="56912848" w14:textId="367C2189" w:rsidR="004D5357" w:rsidRDefault="004D5357" w:rsidP="004D5357">
      <w:pPr>
        <w:pStyle w:val="ListParagraph"/>
        <w:numPr>
          <w:ilvl w:val="0"/>
          <w:numId w:val="31"/>
        </w:numPr>
      </w:pPr>
      <w:r>
        <w:t xml:space="preserve">Respond and refer enquiries from members and the general public as </w:t>
      </w:r>
      <w:proofErr w:type="gramStart"/>
      <w:r>
        <w:t>appropriate</w:t>
      </w:r>
      <w:proofErr w:type="gramEnd"/>
    </w:p>
    <w:p w14:paraId="19C331EB" w14:textId="24929BBE" w:rsidR="004D5357" w:rsidRDefault="004D5357" w:rsidP="004D5357">
      <w:pPr>
        <w:pStyle w:val="ListParagraph"/>
        <w:numPr>
          <w:ilvl w:val="0"/>
          <w:numId w:val="31"/>
        </w:numPr>
      </w:pPr>
      <w:proofErr w:type="spellStart"/>
      <w:r>
        <w:t>Utilise</w:t>
      </w:r>
      <w:proofErr w:type="spellEnd"/>
      <w:r>
        <w:t xml:space="preserve"> and learn software and technology as </w:t>
      </w:r>
      <w:proofErr w:type="gramStart"/>
      <w:r>
        <w:t>required</w:t>
      </w:r>
      <w:proofErr w:type="gramEnd"/>
    </w:p>
    <w:p w14:paraId="705EBD17" w14:textId="0B4D6C9A" w:rsidR="004D5357" w:rsidRDefault="004D5357" w:rsidP="004D5357">
      <w:pPr>
        <w:pStyle w:val="ListParagraph"/>
        <w:numPr>
          <w:ilvl w:val="0"/>
          <w:numId w:val="31"/>
        </w:numPr>
      </w:pPr>
      <w:r>
        <w:t xml:space="preserve">Other duties as </w:t>
      </w:r>
      <w:proofErr w:type="gramStart"/>
      <w:r>
        <w:t>required</w:t>
      </w:r>
      <w:proofErr w:type="gramEnd"/>
    </w:p>
    <w:p w14:paraId="7D890873" w14:textId="60EEF5A1" w:rsidR="004D5357" w:rsidRDefault="004D5357" w:rsidP="004D5357">
      <w:pPr>
        <w:pStyle w:val="ListParagraph"/>
        <w:numPr>
          <w:ilvl w:val="0"/>
          <w:numId w:val="31"/>
        </w:numPr>
      </w:pPr>
      <w:r>
        <w:t xml:space="preserve">Travel will be a requirement of the </w:t>
      </w:r>
      <w:proofErr w:type="gramStart"/>
      <w:r>
        <w:t>role</w:t>
      </w:r>
      <w:proofErr w:type="gramEnd"/>
    </w:p>
    <w:p w14:paraId="35292774" w14:textId="7B0B0DCA" w:rsidR="004D5357" w:rsidRDefault="004D5357" w:rsidP="004D5357">
      <w:pPr>
        <w:pStyle w:val="ListParagraph"/>
        <w:numPr>
          <w:ilvl w:val="0"/>
          <w:numId w:val="31"/>
        </w:numPr>
      </w:pPr>
      <w:r>
        <w:t>Staff are required to actively participate in consultation and communication with supervisors and management</w:t>
      </w:r>
      <w:r>
        <w:t xml:space="preserve"> </w:t>
      </w:r>
      <w:r>
        <w:t xml:space="preserve">regarding health, safety and wellbeing issues and comply with all provisions of </w:t>
      </w:r>
      <w:r>
        <w:lastRenderedPageBreak/>
        <w:t>the relevant workplace health and</w:t>
      </w:r>
      <w:r>
        <w:t xml:space="preserve"> </w:t>
      </w:r>
      <w:r>
        <w:t>safety legislation and related health, safety and wellbeing responsibilities and procedures developed by the</w:t>
      </w:r>
      <w:r>
        <w:t xml:space="preserve"> </w:t>
      </w:r>
      <w:proofErr w:type="gramStart"/>
      <w:r>
        <w:t>department</w:t>
      </w:r>
      <w:proofErr w:type="gramEnd"/>
    </w:p>
    <w:p w14:paraId="7C7D8EF7" w14:textId="5BA4E627" w:rsidR="004D5357" w:rsidRDefault="004D5357" w:rsidP="004D5357">
      <w:pPr>
        <w:pStyle w:val="ListParagraph"/>
        <w:numPr>
          <w:ilvl w:val="0"/>
          <w:numId w:val="31"/>
        </w:numPr>
      </w:pPr>
      <w:r>
        <w:t>You will work for an organisation that values its people and promotes leadership and innovation. We respect</w:t>
      </w:r>
      <w:r>
        <w:t xml:space="preserve"> </w:t>
      </w:r>
      <w:r>
        <w:t xml:space="preserve">professionalism, embrace diversity and a balance between work and life </w:t>
      </w:r>
      <w:proofErr w:type="gramStart"/>
      <w:r>
        <w:t>commitment</w:t>
      </w:r>
      <w:proofErr w:type="gramEnd"/>
    </w:p>
    <w:p w14:paraId="6811DB68" w14:textId="77777777" w:rsidR="00892604" w:rsidRDefault="00892604" w:rsidP="00892604">
      <w:pPr>
        <w:ind w:left="360"/>
      </w:pPr>
    </w:p>
    <w:p w14:paraId="2187B2AC" w14:textId="6CE5955F" w:rsidR="00892604" w:rsidRDefault="00892604" w:rsidP="00892604">
      <w:pPr>
        <w:pStyle w:val="Heading1"/>
      </w:pPr>
      <w:r>
        <w:t>8. Key Performance Indicators</w:t>
      </w:r>
    </w:p>
    <w:p w14:paraId="1740BE01" w14:textId="711AB4D3" w:rsidR="00892604" w:rsidRDefault="00892604" w:rsidP="00892604"/>
    <w:p w14:paraId="690EB02F" w14:textId="196C70A2" w:rsidR="00892604" w:rsidRDefault="00892604" w:rsidP="00892604">
      <w:r>
        <w:t>Staff performance is reviewed at least annually against the following criteria:</w:t>
      </w:r>
    </w:p>
    <w:p w14:paraId="0B863286" w14:textId="77777777" w:rsidR="00892604" w:rsidRDefault="00892604" w:rsidP="00892604"/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114"/>
        <w:gridCol w:w="6236"/>
      </w:tblGrid>
      <w:tr w:rsidR="00892604" w14:paraId="4810F423" w14:textId="77777777" w:rsidTr="006C79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1B372687" w14:textId="1E47CF90" w:rsidR="00892604" w:rsidRDefault="00892604" w:rsidP="00892604">
            <w:r>
              <w:t>Key Performance</w:t>
            </w:r>
          </w:p>
        </w:tc>
        <w:tc>
          <w:tcPr>
            <w:tcW w:w="6236" w:type="dxa"/>
          </w:tcPr>
          <w:p w14:paraId="2DCDB7CD" w14:textId="0D30DD39" w:rsidR="00892604" w:rsidRDefault="00892604" w:rsidP="0089260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Performance Objectives</w:t>
            </w:r>
          </w:p>
        </w:tc>
      </w:tr>
      <w:tr w:rsidR="00892604" w14:paraId="75AFBA08" w14:textId="77777777" w:rsidTr="006C7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Align w:val="center"/>
          </w:tcPr>
          <w:p w14:paraId="4D72B330" w14:textId="53836B30" w:rsidR="00892604" w:rsidRDefault="00892604" w:rsidP="006C7914">
            <w:pPr>
              <w:jc w:val="center"/>
            </w:pPr>
            <w:r>
              <w:t>Effective communication and coordination</w:t>
            </w:r>
          </w:p>
        </w:tc>
        <w:tc>
          <w:tcPr>
            <w:tcW w:w="6236" w:type="dxa"/>
          </w:tcPr>
          <w:p w14:paraId="331D52E4" w14:textId="77777777" w:rsidR="00892604" w:rsidRDefault="00892604" w:rsidP="00892604">
            <w:pPr>
              <w:pStyle w:val="ListParagraph"/>
              <w:numPr>
                <w:ilvl w:val="0"/>
                <w:numId w:val="3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Proactively communicate and coordinate with internal and external customers to deliver [organisation] </w:t>
            </w:r>
            <w:proofErr w:type="gramStart"/>
            <w:r>
              <w:t>expectations</w:t>
            </w:r>
            <w:proofErr w:type="gramEnd"/>
          </w:p>
          <w:p w14:paraId="751E827C" w14:textId="77777777" w:rsidR="00892604" w:rsidRDefault="00892604" w:rsidP="00892604">
            <w:pPr>
              <w:pStyle w:val="ListParagraph"/>
              <w:numPr>
                <w:ilvl w:val="0"/>
                <w:numId w:val="3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Active participation in networks and with employers</w:t>
            </w:r>
          </w:p>
          <w:p w14:paraId="635EEF82" w14:textId="77777777" w:rsidR="00892604" w:rsidRDefault="00892604" w:rsidP="00892604">
            <w:pPr>
              <w:pStyle w:val="ListParagraph"/>
              <w:numPr>
                <w:ilvl w:val="0"/>
                <w:numId w:val="3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Regular reporting and updating to </w:t>
            </w:r>
            <w:proofErr w:type="gramStart"/>
            <w:r>
              <w:t>CEO</w:t>
            </w:r>
            <w:proofErr w:type="gramEnd"/>
          </w:p>
          <w:p w14:paraId="4451156C" w14:textId="51834423" w:rsidR="00892604" w:rsidRDefault="00892604" w:rsidP="00892604">
            <w:pPr>
              <w:pStyle w:val="ListParagraph"/>
              <w:numPr>
                <w:ilvl w:val="0"/>
                <w:numId w:val="3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Demonstrates the abilities to nurture and support teamwork by sharing knowledge, working </w:t>
            </w:r>
            <w:proofErr w:type="gramStart"/>
            <w:r>
              <w:t>collaboratively</w:t>
            </w:r>
            <w:proofErr w:type="gramEnd"/>
            <w:r>
              <w:t xml:space="preserve"> and keeping others informed of progress to manage client expectations</w:t>
            </w:r>
          </w:p>
        </w:tc>
      </w:tr>
      <w:tr w:rsidR="00892604" w14:paraId="2FA5011B" w14:textId="77777777" w:rsidTr="006C7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Align w:val="center"/>
          </w:tcPr>
          <w:p w14:paraId="7180B106" w14:textId="4B0B5C31" w:rsidR="00892604" w:rsidRDefault="00892604" w:rsidP="006C7914">
            <w:pPr>
              <w:jc w:val="center"/>
            </w:pPr>
            <w:r>
              <w:t>Organisation and planning</w:t>
            </w:r>
          </w:p>
        </w:tc>
        <w:tc>
          <w:tcPr>
            <w:tcW w:w="6236" w:type="dxa"/>
          </w:tcPr>
          <w:p w14:paraId="3E050CDF" w14:textId="77777777" w:rsidR="00892604" w:rsidRDefault="006C7914" w:rsidP="006C7914">
            <w:pPr>
              <w:pStyle w:val="ListParagraph"/>
              <w:numPr>
                <w:ilvl w:val="0"/>
                <w:numId w:val="3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Work with minimal supervision to ensure [organisation] meets organisational </w:t>
            </w:r>
            <w:proofErr w:type="gramStart"/>
            <w:r>
              <w:t>expectations</w:t>
            </w:r>
            <w:proofErr w:type="gramEnd"/>
          </w:p>
          <w:p w14:paraId="71143793" w14:textId="107DA0DE" w:rsidR="006C7914" w:rsidRDefault="006C7914" w:rsidP="006C7914">
            <w:pPr>
              <w:pStyle w:val="ListParagraph"/>
              <w:numPr>
                <w:ilvl w:val="0"/>
                <w:numId w:val="3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Demonstrates the ability to understand a work environment and identify team priorities to </w:t>
            </w:r>
            <w:proofErr w:type="gramStart"/>
            <w:r>
              <w:t>plan ahead</w:t>
            </w:r>
            <w:proofErr w:type="gramEnd"/>
            <w:r>
              <w:t xml:space="preserve"> and participate in decision making to improve work practices</w:t>
            </w:r>
          </w:p>
        </w:tc>
      </w:tr>
      <w:tr w:rsidR="00892604" w14:paraId="44808676" w14:textId="77777777" w:rsidTr="006C7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Align w:val="center"/>
          </w:tcPr>
          <w:p w14:paraId="682848A4" w14:textId="394B5FE4" w:rsidR="00892604" w:rsidRDefault="00892604" w:rsidP="006C7914">
            <w:pPr>
              <w:jc w:val="center"/>
            </w:pPr>
            <w:r>
              <w:t>Monitoring Evaluation and learning</w:t>
            </w:r>
          </w:p>
        </w:tc>
        <w:tc>
          <w:tcPr>
            <w:tcW w:w="6236" w:type="dxa"/>
          </w:tcPr>
          <w:p w14:paraId="774C2A4C" w14:textId="77777777" w:rsidR="00892604" w:rsidRDefault="006C7914" w:rsidP="006C7914">
            <w:pPr>
              <w:pStyle w:val="ListParagraph"/>
              <w:numPr>
                <w:ilvl w:val="0"/>
                <w:numId w:val="3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Training outcomes are recorded in a timely </w:t>
            </w:r>
            <w:proofErr w:type="gramStart"/>
            <w:r>
              <w:t>fashion</w:t>
            </w:r>
            <w:proofErr w:type="gramEnd"/>
          </w:p>
          <w:p w14:paraId="6C77A1A1" w14:textId="7F03A920" w:rsidR="006C7914" w:rsidRDefault="006C7914" w:rsidP="006C7914">
            <w:pPr>
              <w:pStyle w:val="ListParagraph"/>
              <w:numPr>
                <w:ilvl w:val="0"/>
                <w:numId w:val="3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Review &amp; maintain training and assessment documents in accordance with requirements</w:t>
            </w:r>
          </w:p>
        </w:tc>
      </w:tr>
    </w:tbl>
    <w:p w14:paraId="42DB6438" w14:textId="1EF66475" w:rsidR="00892604" w:rsidRDefault="006C7914" w:rsidP="00892604">
      <w:pPr>
        <w:rPr>
          <w:i/>
          <w:iCs/>
        </w:rPr>
      </w:pPr>
      <w:r>
        <w:rPr>
          <w:i/>
          <w:iCs/>
        </w:rPr>
        <w:t>*KPI’s may change at the discretion of the business needs and requirements without notice.</w:t>
      </w:r>
    </w:p>
    <w:p w14:paraId="46241740" w14:textId="77777777" w:rsidR="006C7914" w:rsidRDefault="006C7914" w:rsidP="00892604">
      <w:pPr>
        <w:rPr>
          <w:i/>
          <w:iCs/>
        </w:rPr>
      </w:pPr>
    </w:p>
    <w:p w14:paraId="2856D422" w14:textId="4DDCFFCE" w:rsidR="006C7914" w:rsidRDefault="006C7914" w:rsidP="006C7914">
      <w:pPr>
        <w:pStyle w:val="Heading1"/>
      </w:pPr>
      <w:r>
        <w:t>9. Personal Characteristics</w:t>
      </w:r>
    </w:p>
    <w:p w14:paraId="0239D7DF" w14:textId="77777777" w:rsidR="006C7914" w:rsidRDefault="006C7914" w:rsidP="00892604"/>
    <w:p w14:paraId="0E4F7737" w14:textId="6E7F74FD" w:rsidR="006C7914" w:rsidRDefault="006C7914" w:rsidP="006C7914">
      <w:pPr>
        <w:pStyle w:val="ListParagraph"/>
        <w:numPr>
          <w:ilvl w:val="0"/>
          <w:numId w:val="35"/>
        </w:numPr>
      </w:pPr>
      <w:r>
        <w:t>Professional presentation</w:t>
      </w:r>
    </w:p>
    <w:p w14:paraId="71C5E312" w14:textId="72788384" w:rsidR="006C7914" w:rsidRDefault="006C7914" w:rsidP="006C7914">
      <w:pPr>
        <w:pStyle w:val="ListParagraph"/>
        <w:numPr>
          <w:ilvl w:val="0"/>
          <w:numId w:val="35"/>
        </w:numPr>
      </w:pPr>
      <w:r>
        <w:t>Self-starter</w:t>
      </w:r>
    </w:p>
    <w:p w14:paraId="697D193A" w14:textId="326E1D9C" w:rsidR="006C7914" w:rsidRDefault="006C7914" w:rsidP="006C7914">
      <w:pPr>
        <w:pStyle w:val="ListParagraph"/>
        <w:numPr>
          <w:ilvl w:val="0"/>
          <w:numId w:val="35"/>
        </w:numPr>
      </w:pPr>
      <w:r>
        <w:t>Drive and determination</w:t>
      </w:r>
    </w:p>
    <w:p w14:paraId="5C988338" w14:textId="4DBCABE8" w:rsidR="006C7914" w:rsidRDefault="006C7914" w:rsidP="006C7914">
      <w:pPr>
        <w:pStyle w:val="ListParagraph"/>
        <w:numPr>
          <w:ilvl w:val="0"/>
          <w:numId w:val="35"/>
        </w:numPr>
      </w:pPr>
      <w:r>
        <w:t>Professional attitude</w:t>
      </w:r>
    </w:p>
    <w:p w14:paraId="78917922" w14:textId="3BBF4A54" w:rsidR="006C7914" w:rsidRDefault="006C7914" w:rsidP="006C7914">
      <w:pPr>
        <w:pStyle w:val="ListParagraph"/>
        <w:numPr>
          <w:ilvl w:val="0"/>
          <w:numId w:val="35"/>
        </w:numPr>
      </w:pPr>
      <w:r>
        <w:t xml:space="preserve">Ability to </w:t>
      </w:r>
      <w:proofErr w:type="spellStart"/>
      <w:r>
        <w:t>organise</w:t>
      </w:r>
      <w:proofErr w:type="spellEnd"/>
      <w:r>
        <w:t xml:space="preserve"> </w:t>
      </w:r>
      <w:proofErr w:type="gramStart"/>
      <w:r>
        <w:t>self</w:t>
      </w:r>
      <w:proofErr w:type="gramEnd"/>
    </w:p>
    <w:p w14:paraId="13A894C6" w14:textId="34ACED49" w:rsidR="006C7914" w:rsidRDefault="006C7914" w:rsidP="006C7914">
      <w:pPr>
        <w:pStyle w:val="ListParagraph"/>
        <w:numPr>
          <w:ilvl w:val="0"/>
          <w:numId w:val="35"/>
        </w:numPr>
      </w:pPr>
      <w:r>
        <w:t xml:space="preserve">Commitment to continuous improvement and maintaining and updating industry skills and </w:t>
      </w:r>
      <w:proofErr w:type="gramStart"/>
      <w:r>
        <w:t>knowledge</w:t>
      </w:r>
      <w:proofErr w:type="gramEnd"/>
    </w:p>
    <w:p w14:paraId="54ED0CEB" w14:textId="2F5A3DB5" w:rsidR="006C7914" w:rsidRDefault="006C7914" w:rsidP="006C7914">
      <w:pPr>
        <w:pStyle w:val="ListParagraph"/>
        <w:numPr>
          <w:ilvl w:val="0"/>
          <w:numId w:val="35"/>
        </w:numPr>
      </w:pPr>
      <w:r>
        <w:t>Innovator</w:t>
      </w:r>
    </w:p>
    <w:p w14:paraId="04AC9A6A" w14:textId="77777777" w:rsidR="006C7914" w:rsidRDefault="006C7914" w:rsidP="006C7914"/>
    <w:p w14:paraId="0FEAA526" w14:textId="77777777" w:rsidR="006C7914" w:rsidRDefault="006C7914" w:rsidP="006C7914"/>
    <w:p w14:paraId="464B982D" w14:textId="30C4AF41" w:rsidR="006C7914" w:rsidRDefault="006C7914" w:rsidP="006C7914">
      <w:pPr>
        <w:pStyle w:val="Heading1"/>
      </w:pPr>
      <w:r>
        <w:lastRenderedPageBreak/>
        <w:t>10. Key Relationships</w:t>
      </w:r>
    </w:p>
    <w:p w14:paraId="539D3F7E" w14:textId="77777777" w:rsidR="006C7914" w:rsidRDefault="006C7914" w:rsidP="006C7914"/>
    <w:p w14:paraId="69194DB5" w14:textId="5D5CCB81" w:rsidR="006C7914" w:rsidRDefault="006C7914" w:rsidP="006C7914">
      <w:pPr>
        <w:pStyle w:val="ListParagraph"/>
        <w:numPr>
          <w:ilvl w:val="0"/>
          <w:numId w:val="36"/>
        </w:numPr>
      </w:pPr>
      <w:r>
        <w:t>Business manager</w:t>
      </w:r>
    </w:p>
    <w:p w14:paraId="04C81D24" w14:textId="2CE34B36" w:rsidR="006C7914" w:rsidRDefault="006C7914" w:rsidP="006C7914">
      <w:pPr>
        <w:pStyle w:val="ListParagraph"/>
        <w:numPr>
          <w:ilvl w:val="0"/>
          <w:numId w:val="36"/>
        </w:numPr>
      </w:pPr>
      <w:r>
        <w:t>Quality assurance manager</w:t>
      </w:r>
    </w:p>
    <w:p w14:paraId="0DD67B61" w14:textId="5333E8B3" w:rsidR="006C7914" w:rsidRDefault="006C7914" w:rsidP="006C7914">
      <w:pPr>
        <w:pStyle w:val="ListParagraph"/>
        <w:numPr>
          <w:ilvl w:val="0"/>
          <w:numId w:val="36"/>
        </w:numPr>
      </w:pPr>
      <w:r>
        <w:t>Sales specialists</w:t>
      </w:r>
    </w:p>
    <w:p w14:paraId="193FE4CC" w14:textId="3965AAA4" w:rsidR="006C7914" w:rsidRDefault="006C7914" w:rsidP="006C7914">
      <w:pPr>
        <w:pStyle w:val="ListParagraph"/>
        <w:numPr>
          <w:ilvl w:val="0"/>
          <w:numId w:val="36"/>
        </w:numPr>
      </w:pPr>
      <w:r>
        <w:t>Educators</w:t>
      </w:r>
    </w:p>
    <w:p w14:paraId="22363F2C" w14:textId="0B7F4888" w:rsidR="006C7914" w:rsidRDefault="006C7914" w:rsidP="006C7914">
      <w:pPr>
        <w:pStyle w:val="ListParagraph"/>
        <w:numPr>
          <w:ilvl w:val="0"/>
          <w:numId w:val="36"/>
        </w:numPr>
      </w:pPr>
      <w:r>
        <w:t>Administration support</w:t>
      </w:r>
    </w:p>
    <w:p w14:paraId="1750AF9F" w14:textId="4FC205E4" w:rsidR="006C7914" w:rsidRDefault="006C7914" w:rsidP="006C7914">
      <w:pPr>
        <w:pStyle w:val="ListParagraph"/>
        <w:numPr>
          <w:ilvl w:val="0"/>
          <w:numId w:val="36"/>
        </w:numPr>
      </w:pPr>
      <w:r>
        <w:t>CEO</w:t>
      </w:r>
    </w:p>
    <w:p w14:paraId="09B853CA" w14:textId="77777777" w:rsidR="006C7914" w:rsidRDefault="006C7914" w:rsidP="006C7914"/>
    <w:p w14:paraId="16976CDE" w14:textId="05F5654C" w:rsidR="006C7914" w:rsidRDefault="006C7914" w:rsidP="006C7914">
      <w:pPr>
        <w:pStyle w:val="Heading1"/>
      </w:pPr>
      <w:r>
        <w:t>11. Position Description Acceptance</w:t>
      </w:r>
    </w:p>
    <w:p w14:paraId="3B8BB940" w14:textId="77777777" w:rsidR="006C7914" w:rsidRDefault="006C7914" w:rsidP="006C7914"/>
    <w:p w14:paraId="3469677F" w14:textId="40F5271F" w:rsidR="006C7914" w:rsidRDefault="001D0AF3" w:rsidP="006C7914">
      <w:r>
        <w:t>I have read this document and agree to undertake the duties and responsibilities as listed above.</w:t>
      </w:r>
    </w:p>
    <w:p w14:paraId="1F0E2A52" w14:textId="77777777" w:rsidR="001D0AF3" w:rsidRDefault="001D0AF3" w:rsidP="006C7914"/>
    <w:p w14:paraId="576F3324" w14:textId="47B22E53" w:rsidR="001D0AF3" w:rsidRDefault="001D0AF3" w:rsidP="006C7914">
      <w:r>
        <w:t>I acknowledge that:</w:t>
      </w:r>
    </w:p>
    <w:p w14:paraId="419DA128" w14:textId="59857E24" w:rsidR="001D0AF3" w:rsidRDefault="001D0AF3" w:rsidP="001D0AF3">
      <w:pPr>
        <w:pStyle w:val="ListParagraph"/>
        <w:numPr>
          <w:ilvl w:val="0"/>
          <w:numId w:val="37"/>
        </w:numPr>
      </w:pPr>
      <w:r>
        <w:t>T</w:t>
      </w:r>
      <w:r>
        <w:t>he Position Description is an indication of the duties and responsibilities that I may be required to undertake.</w:t>
      </w:r>
    </w:p>
    <w:p w14:paraId="573C4961" w14:textId="77777777" w:rsidR="001D0AF3" w:rsidRDefault="001D0AF3" w:rsidP="001D0AF3">
      <w:pPr>
        <w:pStyle w:val="ListParagraph"/>
        <w:numPr>
          <w:ilvl w:val="0"/>
          <w:numId w:val="37"/>
        </w:numPr>
      </w:pPr>
      <w:r>
        <w:t xml:space="preserve">Additional or other duties and responsibilities may be allocated to me after discussion. </w:t>
      </w:r>
      <w:proofErr w:type="gramStart"/>
      <w:r>
        <w:t>Where</w:t>
      </w:r>
      <w:proofErr w:type="gramEnd"/>
      <w:r>
        <w:t xml:space="preserve"> additional</w:t>
      </w:r>
    </w:p>
    <w:p w14:paraId="001988F6" w14:textId="463394AC" w:rsidR="001D0AF3" w:rsidRDefault="001D0AF3" w:rsidP="001D0AF3">
      <w:pPr>
        <w:pStyle w:val="ListParagraph"/>
        <w:numPr>
          <w:ilvl w:val="0"/>
          <w:numId w:val="37"/>
        </w:numPr>
      </w:pPr>
      <w:r>
        <w:t>training or support is required to fulfil additional or other duties of a similar level of responsibility</w:t>
      </w:r>
      <w:r>
        <w:t>,</w:t>
      </w:r>
      <w:r>
        <w:t xml:space="preserve"> it will be</w:t>
      </w:r>
      <w:r>
        <w:t xml:space="preserve"> </w:t>
      </w:r>
      <w:proofErr w:type="gramStart"/>
      <w:r>
        <w:t>provided</w:t>
      </w:r>
      <w:proofErr w:type="gramEnd"/>
    </w:p>
    <w:p w14:paraId="6EA7FE03" w14:textId="5428A45D" w:rsidR="001D0AF3" w:rsidRDefault="001D0AF3" w:rsidP="001D0AF3">
      <w:pPr>
        <w:pStyle w:val="ListParagraph"/>
        <w:numPr>
          <w:ilvl w:val="0"/>
          <w:numId w:val="37"/>
        </w:numPr>
      </w:pPr>
      <w:r>
        <w:t xml:space="preserve">The Position Description will be reviewed regularly in consultation with the </w:t>
      </w:r>
      <w:proofErr w:type="gramStart"/>
      <w:r>
        <w:t>CEO</w:t>
      </w:r>
      <w:proofErr w:type="gramEnd"/>
    </w:p>
    <w:p w14:paraId="5DFD7179" w14:textId="78B0E034" w:rsidR="001D0AF3" w:rsidRDefault="001D0AF3" w:rsidP="001D0AF3">
      <w:pPr>
        <w:pStyle w:val="ListParagraph"/>
        <w:numPr>
          <w:ilvl w:val="0"/>
          <w:numId w:val="37"/>
        </w:numPr>
      </w:pPr>
      <w:r>
        <w:t xml:space="preserve">The Key Responsibilities are indicative. </w:t>
      </w:r>
      <w:r>
        <w:t>KPIs</w:t>
      </w:r>
      <w:r>
        <w:t xml:space="preserve"> will be set by </w:t>
      </w:r>
      <w:r>
        <w:t>[organisation name]</w:t>
      </w:r>
      <w:r>
        <w:t xml:space="preserve"> after discussion with the CEO, for</w:t>
      </w:r>
      <w:r>
        <w:t xml:space="preserve"> </w:t>
      </w:r>
      <w:r>
        <w:t xml:space="preserve">each year and my performance will be reviewed against those </w:t>
      </w:r>
      <w:proofErr w:type="gramStart"/>
      <w:r>
        <w:t>KPIs</w:t>
      </w:r>
      <w:proofErr w:type="gramEnd"/>
    </w:p>
    <w:p w14:paraId="22B752C3" w14:textId="77777777" w:rsidR="001D0AF3" w:rsidRDefault="001D0AF3" w:rsidP="001D0AF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1D0AF3" w14:paraId="6C6DA23C" w14:textId="77777777" w:rsidTr="001D0AF3">
        <w:tc>
          <w:tcPr>
            <w:tcW w:w="2263" w:type="dxa"/>
            <w:shd w:val="clear" w:color="auto" w:fill="D0CECE" w:themeFill="background2" w:themeFillShade="E6"/>
          </w:tcPr>
          <w:p w14:paraId="3E1B62DE" w14:textId="0A7F5689" w:rsidR="001D0AF3" w:rsidRDefault="001D0AF3" w:rsidP="001D0AF3">
            <w:r>
              <w:t>Employee Name</w:t>
            </w:r>
          </w:p>
        </w:tc>
        <w:tc>
          <w:tcPr>
            <w:tcW w:w="7087" w:type="dxa"/>
          </w:tcPr>
          <w:p w14:paraId="3BACBA23" w14:textId="77777777" w:rsidR="001D0AF3" w:rsidRDefault="001D0AF3" w:rsidP="001D0AF3"/>
        </w:tc>
      </w:tr>
      <w:tr w:rsidR="001D0AF3" w14:paraId="6E8699BC" w14:textId="77777777" w:rsidTr="001D0AF3">
        <w:tc>
          <w:tcPr>
            <w:tcW w:w="2263" w:type="dxa"/>
            <w:shd w:val="clear" w:color="auto" w:fill="D0CECE" w:themeFill="background2" w:themeFillShade="E6"/>
          </w:tcPr>
          <w:p w14:paraId="44F5C99D" w14:textId="4734510C" w:rsidR="001D0AF3" w:rsidRDefault="001D0AF3" w:rsidP="001D0AF3">
            <w:r>
              <w:t>Employee Signature</w:t>
            </w:r>
          </w:p>
        </w:tc>
        <w:tc>
          <w:tcPr>
            <w:tcW w:w="7087" w:type="dxa"/>
          </w:tcPr>
          <w:p w14:paraId="24446294" w14:textId="77777777" w:rsidR="001D0AF3" w:rsidRDefault="001D0AF3" w:rsidP="001D0AF3"/>
        </w:tc>
      </w:tr>
      <w:tr w:rsidR="001D0AF3" w14:paraId="49867635" w14:textId="77777777" w:rsidTr="001D0AF3">
        <w:tc>
          <w:tcPr>
            <w:tcW w:w="2263" w:type="dxa"/>
            <w:shd w:val="clear" w:color="auto" w:fill="D0CECE" w:themeFill="background2" w:themeFillShade="E6"/>
          </w:tcPr>
          <w:p w14:paraId="3CC4B68F" w14:textId="2A2C9731" w:rsidR="001D0AF3" w:rsidRDefault="001D0AF3" w:rsidP="001D0AF3">
            <w:r>
              <w:t>Employee Date</w:t>
            </w:r>
          </w:p>
        </w:tc>
        <w:tc>
          <w:tcPr>
            <w:tcW w:w="7087" w:type="dxa"/>
          </w:tcPr>
          <w:p w14:paraId="619C7020" w14:textId="77777777" w:rsidR="001D0AF3" w:rsidRDefault="001D0AF3" w:rsidP="001D0AF3"/>
        </w:tc>
      </w:tr>
      <w:tr w:rsidR="001D0AF3" w14:paraId="5EEBC788" w14:textId="77777777" w:rsidTr="001D0AF3">
        <w:tc>
          <w:tcPr>
            <w:tcW w:w="2263" w:type="dxa"/>
            <w:shd w:val="clear" w:color="auto" w:fill="D0CECE" w:themeFill="background2" w:themeFillShade="E6"/>
          </w:tcPr>
          <w:p w14:paraId="4671AF63" w14:textId="4F012669" w:rsidR="001D0AF3" w:rsidRDefault="001D0AF3" w:rsidP="001D0AF3">
            <w:r>
              <w:t>Witness Name</w:t>
            </w:r>
          </w:p>
        </w:tc>
        <w:tc>
          <w:tcPr>
            <w:tcW w:w="7087" w:type="dxa"/>
          </w:tcPr>
          <w:p w14:paraId="12624488" w14:textId="77777777" w:rsidR="001D0AF3" w:rsidRDefault="001D0AF3" w:rsidP="001D0AF3"/>
        </w:tc>
      </w:tr>
      <w:tr w:rsidR="001D0AF3" w14:paraId="54A1145D" w14:textId="77777777" w:rsidTr="001D0AF3">
        <w:tc>
          <w:tcPr>
            <w:tcW w:w="2263" w:type="dxa"/>
            <w:shd w:val="clear" w:color="auto" w:fill="D0CECE" w:themeFill="background2" w:themeFillShade="E6"/>
          </w:tcPr>
          <w:p w14:paraId="16529A1B" w14:textId="4CB6A67C" w:rsidR="001D0AF3" w:rsidRDefault="001D0AF3" w:rsidP="001D0AF3">
            <w:r>
              <w:t>Witness Signature</w:t>
            </w:r>
          </w:p>
        </w:tc>
        <w:tc>
          <w:tcPr>
            <w:tcW w:w="7087" w:type="dxa"/>
          </w:tcPr>
          <w:p w14:paraId="79EEAE49" w14:textId="77777777" w:rsidR="001D0AF3" w:rsidRDefault="001D0AF3" w:rsidP="001D0AF3"/>
        </w:tc>
      </w:tr>
      <w:tr w:rsidR="001D0AF3" w14:paraId="2E929752" w14:textId="77777777" w:rsidTr="001D0AF3">
        <w:tc>
          <w:tcPr>
            <w:tcW w:w="2263" w:type="dxa"/>
            <w:shd w:val="clear" w:color="auto" w:fill="D0CECE" w:themeFill="background2" w:themeFillShade="E6"/>
          </w:tcPr>
          <w:p w14:paraId="429718B7" w14:textId="19244B9D" w:rsidR="001D0AF3" w:rsidRDefault="001D0AF3" w:rsidP="001D0AF3">
            <w:r>
              <w:t xml:space="preserve">Witness Date </w:t>
            </w:r>
          </w:p>
        </w:tc>
        <w:tc>
          <w:tcPr>
            <w:tcW w:w="7087" w:type="dxa"/>
          </w:tcPr>
          <w:p w14:paraId="399BF1A8" w14:textId="77777777" w:rsidR="001D0AF3" w:rsidRDefault="001D0AF3" w:rsidP="001D0AF3"/>
        </w:tc>
      </w:tr>
    </w:tbl>
    <w:p w14:paraId="7A2B4F37" w14:textId="77777777" w:rsidR="001D0AF3" w:rsidRPr="006C7914" w:rsidRDefault="001D0AF3" w:rsidP="001D0AF3"/>
    <w:sectPr w:rsidR="001D0AF3" w:rsidRPr="006C7914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A2B887" w14:textId="77777777" w:rsidR="001D0AF3" w:rsidRDefault="001D0AF3" w:rsidP="001D0AF3">
      <w:r>
        <w:separator/>
      </w:r>
    </w:p>
  </w:endnote>
  <w:endnote w:type="continuationSeparator" w:id="0">
    <w:p w14:paraId="76A67A93" w14:textId="77777777" w:rsidR="001D0AF3" w:rsidRDefault="001D0AF3" w:rsidP="001D0A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6305127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23B7A8E" w14:textId="5C691D54" w:rsidR="001D0AF3" w:rsidRDefault="001D0AF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1F4E7CA" w14:textId="77777777" w:rsidR="001D0AF3" w:rsidRDefault="001D0A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3985DE" w14:textId="77777777" w:rsidR="001D0AF3" w:rsidRDefault="001D0AF3" w:rsidP="001D0AF3">
      <w:r>
        <w:separator/>
      </w:r>
    </w:p>
  </w:footnote>
  <w:footnote w:type="continuationSeparator" w:id="0">
    <w:p w14:paraId="7B1EFB61" w14:textId="77777777" w:rsidR="001D0AF3" w:rsidRDefault="001D0AF3" w:rsidP="001D0A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4B262E1"/>
    <w:multiLevelType w:val="hybridMultilevel"/>
    <w:tmpl w:val="48AEAD7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0C332501"/>
    <w:multiLevelType w:val="hybridMultilevel"/>
    <w:tmpl w:val="9F0AD20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D66322A"/>
    <w:multiLevelType w:val="hybridMultilevel"/>
    <w:tmpl w:val="88E8963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52F714E"/>
    <w:multiLevelType w:val="hybridMultilevel"/>
    <w:tmpl w:val="1304CBF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30B0E25"/>
    <w:multiLevelType w:val="hybridMultilevel"/>
    <w:tmpl w:val="BD24B72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E15261"/>
    <w:multiLevelType w:val="hybridMultilevel"/>
    <w:tmpl w:val="6E788BF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35B060A0"/>
    <w:multiLevelType w:val="hybridMultilevel"/>
    <w:tmpl w:val="29341CC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4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54A64A0"/>
    <w:multiLevelType w:val="hybridMultilevel"/>
    <w:tmpl w:val="16AE50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7" w15:restartNumberingAfterBreak="0">
    <w:nsid w:val="4947686E"/>
    <w:multiLevelType w:val="hybridMultilevel"/>
    <w:tmpl w:val="380C7C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C115B2"/>
    <w:multiLevelType w:val="hybridMultilevel"/>
    <w:tmpl w:val="19C4F78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1" w15:restartNumberingAfterBreak="0">
    <w:nsid w:val="61E426D1"/>
    <w:multiLevelType w:val="hybridMultilevel"/>
    <w:tmpl w:val="9DAEBDD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BB6916"/>
    <w:multiLevelType w:val="hybridMultilevel"/>
    <w:tmpl w:val="7CA094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7C731A85"/>
    <w:multiLevelType w:val="hybridMultilevel"/>
    <w:tmpl w:val="2F1C9E2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6" w15:restartNumberingAfterBreak="0">
    <w:nsid w:val="7E6A781A"/>
    <w:multiLevelType w:val="hybridMultilevel"/>
    <w:tmpl w:val="F3D25F0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3AE750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8787812">
    <w:abstractNumId w:val="29"/>
  </w:num>
  <w:num w:numId="2" w16cid:durableId="250044122">
    <w:abstractNumId w:val="13"/>
  </w:num>
  <w:num w:numId="3" w16cid:durableId="518546261">
    <w:abstractNumId w:val="10"/>
  </w:num>
  <w:num w:numId="4" w16cid:durableId="1490320451">
    <w:abstractNumId w:val="33"/>
  </w:num>
  <w:num w:numId="5" w16cid:durableId="707877453">
    <w:abstractNumId w:val="17"/>
  </w:num>
  <w:num w:numId="6" w16cid:durableId="2057267095">
    <w:abstractNumId w:val="23"/>
  </w:num>
  <w:num w:numId="7" w16cid:durableId="986711031">
    <w:abstractNumId w:val="26"/>
  </w:num>
  <w:num w:numId="8" w16cid:durableId="1785953988">
    <w:abstractNumId w:val="9"/>
  </w:num>
  <w:num w:numId="9" w16cid:durableId="320934447">
    <w:abstractNumId w:val="7"/>
  </w:num>
  <w:num w:numId="10" w16cid:durableId="912550034">
    <w:abstractNumId w:val="6"/>
  </w:num>
  <w:num w:numId="11" w16cid:durableId="197938896">
    <w:abstractNumId w:val="5"/>
  </w:num>
  <w:num w:numId="12" w16cid:durableId="365836161">
    <w:abstractNumId w:val="4"/>
  </w:num>
  <w:num w:numId="13" w16cid:durableId="275408785">
    <w:abstractNumId w:val="8"/>
  </w:num>
  <w:num w:numId="14" w16cid:durableId="111480854">
    <w:abstractNumId w:val="3"/>
  </w:num>
  <w:num w:numId="15" w16cid:durableId="937182460">
    <w:abstractNumId w:val="2"/>
  </w:num>
  <w:num w:numId="16" w16cid:durableId="1930194272">
    <w:abstractNumId w:val="1"/>
  </w:num>
  <w:num w:numId="17" w16cid:durableId="1402874683">
    <w:abstractNumId w:val="0"/>
  </w:num>
  <w:num w:numId="18" w16cid:durableId="1469545043">
    <w:abstractNumId w:val="20"/>
  </w:num>
  <w:num w:numId="19" w16cid:durableId="1078600593">
    <w:abstractNumId w:val="21"/>
  </w:num>
  <w:num w:numId="20" w16cid:durableId="350227475">
    <w:abstractNumId w:val="30"/>
  </w:num>
  <w:num w:numId="21" w16cid:durableId="867523047">
    <w:abstractNumId w:val="24"/>
  </w:num>
  <w:num w:numId="22" w16cid:durableId="1392803184">
    <w:abstractNumId w:val="12"/>
  </w:num>
  <w:num w:numId="23" w16cid:durableId="25835843">
    <w:abstractNumId w:val="35"/>
  </w:num>
  <w:num w:numId="24" w16cid:durableId="1136333100">
    <w:abstractNumId w:val="16"/>
  </w:num>
  <w:num w:numId="25" w16cid:durableId="1458527909">
    <w:abstractNumId w:val="19"/>
  </w:num>
  <w:num w:numId="26" w16cid:durableId="731581330">
    <w:abstractNumId w:val="18"/>
  </w:num>
  <w:num w:numId="27" w16cid:durableId="277883037">
    <w:abstractNumId w:val="25"/>
  </w:num>
  <w:num w:numId="28" w16cid:durableId="490602998">
    <w:abstractNumId w:val="31"/>
  </w:num>
  <w:num w:numId="29" w16cid:durableId="1827890997">
    <w:abstractNumId w:val="22"/>
  </w:num>
  <w:num w:numId="30" w16cid:durableId="1292132691">
    <w:abstractNumId w:val="36"/>
  </w:num>
  <w:num w:numId="31" w16cid:durableId="2135900195">
    <w:abstractNumId w:val="28"/>
  </w:num>
  <w:num w:numId="32" w16cid:durableId="733503417">
    <w:abstractNumId w:val="11"/>
  </w:num>
  <w:num w:numId="33" w16cid:durableId="342628500">
    <w:abstractNumId w:val="15"/>
  </w:num>
  <w:num w:numId="34" w16cid:durableId="16780905">
    <w:abstractNumId w:val="14"/>
  </w:num>
  <w:num w:numId="35" w16cid:durableId="1119880872">
    <w:abstractNumId w:val="34"/>
  </w:num>
  <w:num w:numId="36" w16cid:durableId="1749840916">
    <w:abstractNumId w:val="32"/>
  </w:num>
  <w:num w:numId="37" w16cid:durableId="97249014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6F5"/>
    <w:rsid w:val="000C57B4"/>
    <w:rsid w:val="001D0AF3"/>
    <w:rsid w:val="004D5357"/>
    <w:rsid w:val="00645252"/>
    <w:rsid w:val="006C7914"/>
    <w:rsid w:val="006D3D74"/>
    <w:rsid w:val="0083569A"/>
    <w:rsid w:val="00892604"/>
    <w:rsid w:val="00A9204E"/>
    <w:rsid w:val="00C83896"/>
    <w:rsid w:val="00CB76F5"/>
    <w:rsid w:val="00CE7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1F0075"/>
  <w15:chartTrackingRefBased/>
  <w15:docId w15:val="{105AACCB-58FC-4369-ADD1-E418D81C9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rsid w:val="006D3D74"/>
  </w:style>
  <w:style w:type="paragraph" w:styleId="Footer">
    <w:name w:val="footer"/>
    <w:basedOn w:val="Normal"/>
    <w:link w:val="FooterChar"/>
    <w:uiPriority w:val="99"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table" w:styleId="TableGrid">
    <w:name w:val="Table Grid"/>
    <w:basedOn w:val="TableNormal"/>
    <w:uiPriority w:val="39"/>
    <w:rsid w:val="00CB76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unhideWhenUsed/>
    <w:qFormat/>
    <w:rsid w:val="00CB76F5"/>
    <w:pPr>
      <w:ind w:left="720"/>
      <w:contextualSpacing/>
    </w:pPr>
  </w:style>
  <w:style w:type="table" w:styleId="GridTable1Light">
    <w:name w:val="Grid Table 1 Light"/>
    <w:basedOn w:val="TableNormal"/>
    <w:uiPriority w:val="46"/>
    <w:rsid w:val="00892604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">
    <w:name w:val="Grid Table 5 Dark"/>
    <w:basedOn w:val="TableNormal"/>
    <w:uiPriority w:val="50"/>
    <w:rsid w:val="0089260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7Colorful">
    <w:name w:val="Grid Table 7 Colorful"/>
    <w:basedOn w:val="TableNormal"/>
    <w:uiPriority w:val="52"/>
    <w:rsid w:val="00892604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ache\AppData\Local\Microsoft\Office\16.0\DTS\en-AU%7b1E339BB3-2883-471D-A451-EF279AE78BCB%7d\%7b20F154AF-6290-4E2A-9643-B2401344613F%7dtf02786999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FEE2E9054EEC47BC10B0AFB42248BA" ma:contentTypeVersion="6" ma:contentTypeDescription="Create a new document." ma:contentTypeScope="" ma:versionID="a63e81b438db6add294338cc59b96604">
  <xsd:schema xmlns:xsd="http://www.w3.org/2001/XMLSchema" xmlns:xs="http://www.w3.org/2001/XMLSchema" xmlns:p="http://schemas.microsoft.com/office/2006/metadata/properties" xmlns:ns2="45aa1fe9-07b8-49ce-84eb-7b9a6b8c7aa6" targetNamespace="http://schemas.microsoft.com/office/2006/metadata/properties" ma:root="true" ma:fieldsID="3e6c92bcd39062119d1aa514ea46f518" ns2:_="">
    <xsd:import namespace="45aa1fe9-07b8-49ce-84eb-7b9a6b8c7a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aa1fe9-07b8-49ce-84eb-7b9a6b8c7a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documentManagement/types"/>
    <ds:schemaRef ds:uri="http://www.w3.org/XML/1998/namespace"/>
    <ds:schemaRef ds:uri="http://schemas.openxmlformats.org/package/2006/metadata/core-properties"/>
    <ds:schemaRef ds:uri="45aa1fe9-07b8-49ce-84eb-7b9a6b8c7aa6"/>
    <ds:schemaRef ds:uri="http://purl.org/dc/elements/1.1/"/>
    <ds:schemaRef ds:uri="http://purl.org/dc/dcmitype/"/>
    <ds:schemaRef ds:uri="http://schemas.microsoft.com/office/2006/metadata/properties"/>
    <ds:schemaRef ds:uri="http://schemas.microsoft.com/office/infopath/2007/PartnerControls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DD9B96F1-61AD-4A7F-BE8D-25383E2BD3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aa1fe9-07b8-49ce-84eb-7b9a6b8c7a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38BCDFD-9347-4C35-AD50-0FDC4D80A64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{20F154AF-6290-4E2A-9643-B2401344613F}tf02786999_win32.dotx</Template>
  <TotalTime>269</TotalTime>
  <Pages>4</Pages>
  <Words>887</Words>
  <Characters>5644</Characters>
  <Application>Microsoft Office Word</Application>
  <DocSecurity>0</DocSecurity>
  <Lines>169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Johnson</dc:creator>
  <cp:keywords/>
  <dc:description/>
  <cp:lastModifiedBy>Rachel Johnson</cp:lastModifiedBy>
  <cp:revision>1</cp:revision>
  <dcterms:created xsi:type="dcterms:W3CDTF">2024-01-22T02:42:00Z</dcterms:created>
  <dcterms:modified xsi:type="dcterms:W3CDTF">2024-01-22T07:11:00Z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0x01010082FEE2E9054EEC47BC10B0AFB42248BA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  <property fmtid="{D5CDD505-2E9C-101B-9397-08002B2CF9AE}" pid="8" name="GrammarlyDocumentId">
    <vt:lpwstr>5370c12a-550a-43ad-aba1-72122d684fea</vt:lpwstr>
  </property>
</Properties>
</file>